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89E2484" w14:textId="77777777" w:rsidR="00024FA3" w:rsidRDefault="00024FA3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Tankanlagenser</w:t>
      </w:r>
      <w:r w:rsidR="003B2BC0">
        <w:rPr>
          <w:rFonts w:ascii="Arial" w:hAnsi="Arial" w:cs="Arial"/>
          <w:sz w:val="16"/>
          <w:szCs w:val="16"/>
        </w:rPr>
        <w:t xml:space="preserve">vice und Metallbau Kannenberg </w:t>
      </w:r>
      <w:r>
        <w:rPr>
          <w:rFonts w:ascii="Arial" w:hAnsi="Arial" w:cs="Arial"/>
          <w:sz w:val="16"/>
          <w:szCs w:val="16"/>
        </w:rPr>
        <w:t>G</w:t>
      </w:r>
      <w:r w:rsidR="003B2BC0">
        <w:rPr>
          <w:rFonts w:ascii="Arial" w:hAnsi="Arial" w:cs="Arial"/>
          <w:sz w:val="16"/>
          <w:szCs w:val="16"/>
        </w:rPr>
        <w:t>mbH</w:t>
      </w:r>
    </w:p>
    <w:p w14:paraId="25EBB964" w14:textId="77777777" w:rsidR="00294796" w:rsidRDefault="00796705">
      <w:pPr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inline distT="0" distB="0" distL="0" distR="0" wp14:anchorId="03CC9B14" wp14:editId="6EED1686">
                <wp:extent cx="3230245" cy="911860"/>
                <wp:effectExtent l="0" t="0" r="8255" b="2540"/>
                <wp:docPr id="804078976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30245" cy="911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B76B7" w14:textId="77777777" w:rsidR="00514FCD" w:rsidRDefault="002B4D1E" w:rsidP="00514FC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Einsatzort:</w:t>
                            </w:r>
                          </w:p>
                          <w:p w14:paraId="501609DF" w14:textId="2F5B52FA" w:rsidR="00E31B53" w:rsidRDefault="009C3694" w:rsidP="00E31B53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{Adress1}</w:t>
                            </w:r>
                          </w:p>
                          <w:p w14:paraId="23AD27AB" w14:textId="0FD4DECA" w:rsidR="009C3694" w:rsidRDefault="009C3694" w:rsidP="009C369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{Adress</w:t>
                            </w: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20A3ED4B" w14:textId="123AB441" w:rsidR="009C3694" w:rsidRDefault="009C3694" w:rsidP="009C369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{Adress</w:t>
                            </w: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4FE9ACBB" w14:textId="3929AE57" w:rsidR="009C3694" w:rsidRDefault="009C3694" w:rsidP="009C369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{Adress</w:t>
                            </w: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2A7BFA64" w14:textId="77777777" w:rsidR="00E31B53" w:rsidRPr="00E31B53" w:rsidRDefault="00E31B53" w:rsidP="00E31B5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1418AF1" w14:textId="77777777" w:rsidR="001E1737" w:rsidRDefault="001E1737" w:rsidP="001E173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A7C3DBA" w14:textId="77777777" w:rsidR="001E1737" w:rsidRDefault="001E1737" w:rsidP="001E173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CC9B14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width:254.35pt;height:7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" strokeweight=".25pt">
                <v:path arrowok="t"/>
                <v:textbox inset="0,0,0,0">
                  <w:txbxContent>
                    <w:p w14:paraId="1E4B76B7" w14:textId="77777777" w:rsidR="00514FCD" w:rsidRDefault="002B4D1E" w:rsidP="00514FC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Einsatzort:</w:t>
                      </w:r>
                    </w:p>
                    <w:p w14:paraId="501609DF" w14:textId="2F5B52FA" w:rsidR="00E31B53" w:rsidRDefault="009C3694" w:rsidP="00E31B53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{Adress1}</w:t>
                      </w:r>
                    </w:p>
                    <w:p w14:paraId="23AD27AB" w14:textId="0FD4DECA" w:rsidR="009C3694" w:rsidRDefault="009C3694" w:rsidP="009C369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{Adress</w:t>
                      </w:r>
                      <w:r>
                        <w:rPr>
                          <w:rFonts w:ascii="Arial" w:hAnsi="Arial" w:cs="Arial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20A3ED4B" w14:textId="123AB441" w:rsidR="009C3694" w:rsidRDefault="009C3694" w:rsidP="009C369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{Adress</w:t>
                      </w:r>
                      <w:r>
                        <w:rPr>
                          <w:rFonts w:ascii="Arial" w:hAnsi="Arial" w:cs="Arial"/>
                        </w:rPr>
                        <w:t>3</w:t>
                      </w:r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4FE9ACBB" w14:textId="3929AE57" w:rsidR="009C3694" w:rsidRDefault="009C3694" w:rsidP="009C369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{Adress</w:t>
                      </w:r>
                      <w:r>
                        <w:rPr>
                          <w:rFonts w:ascii="Arial" w:hAnsi="Arial" w:cs="Arial"/>
                        </w:rPr>
                        <w:t>4</w:t>
                      </w:r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2A7BFA64" w14:textId="77777777" w:rsidR="00E31B53" w:rsidRPr="00E31B53" w:rsidRDefault="00E31B53" w:rsidP="00E31B53">
                      <w:pPr>
                        <w:rPr>
                          <w:rFonts w:ascii="Arial" w:hAnsi="Arial" w:cs="Arial"/>
                        </w:rPr>
                      </w:pPr>
                    </w:p>
                    <w:p w14:paraId="71418AF1" w14:textId="77777777" w:rsidR="001E1737" w:rsidRDefault="001E1737" w:rsidP="001E1737">
                      <w:pPr>
                        <w:rPr>
                          <w:rFonts w:ascii="Arial" w:hAnsi="Arial" w:cs="Arial"/>
                        </w:rPr>
                      </w:pPr>
                    </w:p>
                    <w:p w14:paraId="7A7C3DBA" w14:textId="77777777" w:rsidR="001E1737" w:rsidRDefault="001E1737" w:rsidP="001E1737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2594661" w14:textId="14236357" w:rsidR="00D20C82" w:rsidRDefault="008F7E90" w:rsidP="00520A5A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{Datum}</w:t>
      </w:r>
    </w:p>
    <w:p w14:paraId="67C60303" w14:textId="08F24BF9" w:rsidR="002B4D1E" w:rsidRPr="00520A5A" w:rsidRDefault="00FF3D0D" w:rsidP="00CE3CA1">
      <w:pPr>
        <w:jc w:val="center"/>
        <w:rPr>
          <w:rFonts w:ascii="Arial" w:eastAsia="Arial" w:hAnsi="Arial" w:cs="Arial"/>
        </w:rPr>
      </w:pPr>
      <w:r>
        <w:rPr>
          <w:rFonts w:ascii="Arial" w:hAnsi="Arial" w:cs="Arial"/>
          <w:b/>
          <w:bCs/>
        </w:rPr>
        <w:t>Prüfung Heberschutz</w:t>
      </w:r>
    </w:p>
    <w:p w14:paraId="326E6A4D" w14:textId="77777777" w:rsidR="002B4D1E" w:rsidRDefault="002B4D1E" w:rsidP="002B4D1E">
      <w:pPr>
        <w:rPr>
          <w:rFonts w:ascii="Arial" w:hAnsi="Arial" w:cs="Arial"/>
        </w:rPr>
      </w:pPr>
    </w:p>
    <w:tbl>
      <w:tblPr>
        <w:tblW w:w="977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43"/>
        <w:gridCol w:w="1222"/>
        <w:gridCol w:w="1222"/>
        <w:gridCol w:w="2444"/>
        <w:gridCol w:w="2444"/>
      </w:tblGrid>
      <w:tr w:rsidR="00FE3F6D" w14:paraId="02A97764" w14:textId="77777777" w:rsidTr="008C602A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F2EFB" w14:textId="27F8DF18" w:rsidR="00FE3F6D" w:rsidRPr="0064552C" w:rsidRDefault="00A26E07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 w:rsidRPr="0064552C">
              <w:rPr>
                <w:b w:val="0"/>
                <w:bCs w:val="0"/>
              </w:rPr>
              <w:t>Anlagenbeschreibung</w:t>
            </w:r>
          </w:p>
        </w:tc>
        <w:tc>
          <w:tcPr>
            <w:tcW w:w="2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1C3BF" w14:textId="6915EDC3" w:rsidR="00FE3F6D" w:rsidRPr="0064552C" w:rsidRDefault="00FE3F6D" w:rsidP="008801BF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FCBB1" w14:textId="77777777" w:rsidR="00FE3F6D" w:rsidRPr="0064552C" w:rsidRDefault="00FE3F6D" w:rsidP="008801BF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0285E" w14:textId="20A90634" w:rsidR="00FE3F6D" w:rsidRPr="0064552C" w:rsidRDefault="00FE3F6D" w:rsidP="008801BF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</w:tr>
      <w:tr w:rsidR="0019183F" w14:paraId="2644D36C" w14:textId="77777777" w:rsidTr="008C602A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8B1100" w14:textId="723ACA32" w:rsidR="0019183F" w:rsidRPr="0064552C" w:rsidRDefault="0064552C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 w:rsidRPr="0064552C">
              <w:rPr>
                <w:b w:val="0"/>
                <w:bCs w:val="0"/>
              </w:rPr>
              <w:t>Medium</w:t>
            </w:r>
            <w:r w:rsidR="00D726E6">
              <w:rPr>
                <w:b w:val="0"/>
                <w:bCs w:val="0"/>
              </w:rPr>
              <w:t>:</w:t>
            </w:r>
          </w:p>
        </w:tc>
        <w:tc>
          <w:tcPr>
            <w:tcW w:w="2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817B3" w14:textId="06DFA0F9" w:rsidR="0019183F" w:rsidRPr="0064552C" w:rsidRDefault="008F7B40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</w:t>
            </w:r>
            <w:r w:rsidR="0064552C">
              <w:rPr>
                <w:b w:val="0"/>
                <w:bCs w:val="0"/>
              </w:rPr>
              <w:t>Diesel</w:t>
            </w:r>
            <w:r>
              <w:rPr>
                <w:b w:val="0"/>
                <w:bCs w:val="0"/>
              </w:rPr>
              <w:t>}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1FAAE" w14:textId="77777777" w:rsidR="0019183F" w:rsidRPr="0064552C" w:rsidRDefault="0019183F" w:rsidP="008801BF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AB815" w14:textId="77777777" w:rsidR="0019183F" w:rsidRPr="0064552C" w:rsidRDefault="0019183F" w:rsidP="008801BF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</w:tr>
      <w:tr w:rsidR="009233EE" w14:paraId="029FA463" w14:textId="77777777" w:rsidTr="00DE591E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DBA62" w14:textId="546BC8EA" w:rsidR="009233EE" w:rsidRPr="0064552C" w:rsidRDefault="009233EE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Inhalt</w:t>
            </w:r>
            <w:r w:rsidR="00D726E6">
              <w:rPr>
                <w:b w:val="0"/>
                <w:bCs w:val="0"/>
              </w:rPr>
              <w:t>: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3B60F" w14:textId="2F5DAF9F" w:rsidR="009233EE" w:rsidRPr="0064552C" w:rsidRDefault="00F56700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{Inhalt}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435E4" w14:textId="6108C4F7" w:rsidR="009233EE" w:rsidRPr="0064552C" w:rsidRDefault="009233EE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Liter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44212" w14:textId="004FD6EB" w:rsidR="009233EE" w:rsidRPr="0064552C" w:rsidRDefault="002E106B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Hersteller: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788FF" w14:textId="1577E628" w:rsidR="009233EE" w:rsidRPr="0064552C" w:rsidRDefault="0031557D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{Hersteller}</w:t>
            </w:r>
          </w:p>
        </w:tc>
      </w:tr>
      <w:tr w:rsidR="0019183F" w14:paraId="22B8832E" w14:textId="77777777" w:rsidTr="008C602A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904AE" w14:textId="46079073" w:rsidR="0019183F" w:rsidRPr="0064552C" w:rsidRDefault="009149AA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Fab. Nummer</w:t>
            </w:r>
            <w:r w:rsidR="00D726E6">
              <w:rPr>
                <w:b w:val="0"/>
                <w:bCs w:val="0"/>
              </w:rPr>
              <w:t>:</w:t>
            </w:r>
          </w:p>
        </w:tc>
        <w:tc>
          <w:tcPr>
            <w:tcW w:w="2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55EF5" w14:textId="0D33A0BB" w:rsidR="0019183F" w:rsidRPr="0064552C" w:rsidRDefault="00C81327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{FabNummer}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88505" w14:textId="7DE28164" w:rsidR="0019183F" w:rsidRPr="0064552C" w:rsidRDefault="002E106B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Baujahr</w:t>
            </w:r>
            <w:r w:rsidR="00E843C1">
              <w:rPr>
                <w:b w:val="0"/>
                <w:bCs w:val="0"/>
              </w:rPr>
              <w:t>: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3C425" w14:textId="4EB4CC3F" w:rsidR="0019183F" w:rsidRPr="0064552C" w:rsidRDefault="00B83532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{Baujahr}</w:t>
            </w:r>
          </w:p>
        </w:tc>
      </w:tr>
      <w:tr w:rsidR="00DD0575" w14:paraId="7453E2AC" w14:textId="77777777" w:rsidTr="000E4E98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DECA3" w14:textId="16F15621" w:rsidR="00DD0575" w:rsidRPr="0064552C" w:rsidRDefault="00DD0575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Durchmesser: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8801F" w14:textId="37474D3A" w:rsidR="00DD0575" w:rsidRPr="0064552C" w:rsidRDefault="0031557D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{Durch}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BF424" w14:textId="6B2D2AC1" w:rsidR="00DD0575" w:rsidRPr="0064552C" w:rsidRDefault="00DD0575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cm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1FB7E" w14:textId="2B3D64A5" w:rsidR="00DD0575" w:rsidRPr="0064552C" w:rsidRDefault="00E843C1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Heberschutzventil</w:t>
            </w:r>
            <w:r w:rsidR="00D726E6">
              <w:rPr>
                <w:b w:val="0"/>
                <w:bCs w:val="0"/>
              </w:rPr>
              <w:t>: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9F8A0" w14:textId="2B0521FF" w:rsidR="00DD0575" w:rsidRPr="0064552C" w:rsidRDefault="008F7E90" w:rsidP="008801BF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{Ventil}</w:t>
            </w:r>
          </w:p>
        </w:tc>
      </w:tr>
    </w:tbl>
    <w:p w14:paraId="5334BF6A" w14:textId="77777777" w:rsidR="002B4D1E" w:rsidRDefault="002B4D1E" w:rsidP="002B4D1E">
      <w:pPr>
        <w:rPr>
          <w:rFonts w:ascii="Arial" w:hAnsi="Arial" w:cs="Arial"/>
        </w:rPr>
      </w:pPr>
    </w:p>
    <w:p w14:paraId="7C9058F1" w14:textId="77777777" w:rsidR="005A5C9A" w:rsidRDefault="005A5C9A" w:rsidP="002B4D1E">
      <w:pPr>
        <w:rPr>
          <w:rFonts w:ascii="Arial" w:hAnsi="Arial" w:cs="Arial"/>
        </w:rPr>
      </w:pPr>
    </w:p>
    <w:tbl>
      <w:tblPr>
        <w:tblW w:w="977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43"/>
        <w:gridCol w:w="2444"/>
        <w:gridCol w:w="2444"/>
        <w:gridCol w:w="2444"/>
      </w:tblGrid>
      <w:tr w:rsidR="005A5C9A" w14:paraId="0D137379" w14:textId="77777777" w:rsidTr="00690F0A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1BF36" w14:textId="5939062B" w:rsidR="005A5C9A" w:rsidRPr="0064552C" w:rsidRDefault="00877DAC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bookmarkStart w:id="0" w:name="_Hlk226054408"/>
            <w:r>
              <w:rPr>
                <w:b w:val="0"/>
                <w:bCs w:val="0"/>
              </w:rPr>
              <w:t>Mechanische Bewertung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15221" w14:textId="77777777" w:rsidR="005A5C9A" w:rsidRPr="0064552C" w:rsidRDefault="005A5C9A" w:rsidP="00690F0A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8C230" w14:textId="77777777" w:rsidR="005A5C9A" w:rsidRPr="0064552C" w:rsidRDefault="005A5C9A" w:rsidP="00690F0A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E6B34" w14:textId="77777777" w:rsidR="005A5C9A" w:rsidRPr="0064552C" w:rsidRDefault="005A5C9A" w:rsidP="00690F0A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</w:tr>
      <w:tr w:rsidR="005A5C9A" w14:paraId="7298664C" w14:textId="77777777" w:rsidTr="00690F0A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1AAAB" w14:textId="6AC06FDB" w:rsidR="005A5C9A" w:rsidRPr="0064552C" w:rsidRDefault="002104B9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Allgemeinzustand</w:t>
            </w:r>
            <w:r w:rsidR="00C471A4">
              <w:rPr>
                <w:b w:val="0"/>
                <w:bCs w:val="0"/>
              </w:rPr>
              <w:t>: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D476C" w14:textId="60B0923E" w:rsidR="005A5C9A" w:rsidRPr="0064552C" w:rsidRDefault="0066540C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{Zustand}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9EA40" w14:textId="39A4DF86" w:rsidR="005A5C9A" w:rsidRPr="0064552C" w:rsidRDefault="00981D96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Ventilkörper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C885E" w14:textId="5462C8B2" w:rsidR="005A5C9A" w:rsidRPr="0064552C" w:rsidRDefault="0066540C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</w:t>
            </w:r>
            <w:r w:rsidR="00B515FC">
              <w:rPr>
                <w:b w:val="0"/>
                <w:bCs w:val="0"/>
              </w:rPr>
              <w:t>Körper</w:t>
            </w:r>
            <w:r>
              <w:rPr>
                <w:b w:val="0"/>
                <w:bCs w:val="0"/>
              </w:rPr>
              <w:t>}</w:t>
            </w:r>
          </w:p>
        </w:tc>
      </w:tr>
      <w:tr w:rsidR="008650B0" w14:paraId="51C144B1" w14:textId="77777777" w:rsidTr="00DA7DBC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95DE1" w14:textId="781BC271" w:rsidR="008650B0" w:rsidRPr="0064552C" w:rsidRDefault="008650B0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Dichtungen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E5223" w14:textId="5E2153FE" w:rsidR="008650B0" w:rsidRPr="0064552C" w:rsidRDefault="0066540C" w:rsidP="008650B0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{Dichtung}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2089F" w14:textId="4304FF86" w:rsidR="008650B0" w:rsidRPr="0064552C" w:rsidRDefault="00981D96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Einstellung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171A2" w14:textId="44097445" w:rsidR="008650B0" w:rsidRPr="0064552C" w:rsidRDefault="00B515FC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{Einstellung}</w:t>
            </w:r>
          </w:p>
        </w:tc>
      </w:tr>
      <w:bookmarkEnd w:id="0"/>
    </w:tbl>
    <w:p w14:paraId="4093B5E8" w14:textId="77777777" w:rsidR="002B4D1E" w:rsidRDefault="002B4D1E" w:rsidP="002B4D1E">
      <w:pPr>
        <w:rPr>
          <w:rFonts w:ascii="Arial" w:eastAsia="Arial" w:hAnsi="Arial" w:cs="Arial"/>
        </w:rPr>
      </w:pPr>
    </w:p>
    <w:p w14:paraId="28202D79" w14:textId="77777777" w:rsidR="00A22497" w:rsidRDefault="00A22497" w:rsidP="002B4D1E">
      <w:pPr>
        <w:rPr>
          <w:rFonts w:ascii="Arial" w:eastAsia="Arial" w:hAnsi="Arial" w:cs="Arial"/>
        </w:rPr>
      </w:pPr>
    </w:p>
    <w:tbl>
      <w:tblPr>
        <w:tblW w:w="977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43"/>
        <w:gridCol w:w="1222"/>
        <w:gridCol w:w="1222"/>
        <w:gridCol w:w="2444"/>
        <w:gridCol w:w="1222"/>
        <w:gridCol w:w="1222"/>
      </w:tblGrid>
      <w:tr w:rsidR="00A22497" w14:paraId="1A798B84" w14:textId="77777777" w:rsidTr="00690F0A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1EDF7" w14:textId="14DCC866" w:rsidR="00A22497" w:rsidRPr="0064552C" w:rsidRDefault="00A22497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</w:t>
            </w:r>
            <w:r w:rsidR="00A211BF">
              <w:rPr>
                <w:b w:val="0"/>
                <w:bCs w:val="0"/>
              </w:rPr>
              <w:t>sstechnische</w:t>
            </w:r>
            <w:r>
              <w:rPr>
                <w:b w:val="0"/>
                <w:bCs w:val="0"/>
              </w:rPr>
              <w:t xml:space="preserve"> Bewertung</w:t>
            </w:r>
          </w:p>
        </w:tc>
        <w:tc>
          <w:tcPr>
            <w:tcW w:w="2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30DDF" w14:textId="77777777" w:rsidR="00A22497" w:rsidRPr="0064552C" w:rsidRDefault="00A22497" w:rsidP="00690F0A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48087D" w14:textId="77777777" w:rsidR="00A22497" w:rsidRPr="0064552C" w:rsidRDefault="00A22497" w:rsidP="00690F0A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  <w:tc>
          <w:tcPr>
            <w:tcW w:w="2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A9381" w14:textId="77777777" w:rsidR="00A22497" w:rsidRPr="0064552C" w:rsidRDefault="00A22497" w:rsidP="00690F0A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</w:tr>
      <w:tr w:rsidR="0027032E" w14:paraId="27E04860" w14:textId="77777777" w:rsidTr="00033360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9FDA7" w14:textId="7ADE90AB" w:rsidR="0027032E" w:rsidRPr="0064552C" w:rsidRDefault="0027032E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Höhe EV über Scheitel: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30108" w14:textId="7627D8B3" w:rsidR="0027032E" w:rsidRPr="0064552C" w:rsidRDefault="00F64797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{Höh</w:t>
            </w:r>
            <w:r w:rsidR="00AD7B14">
              <w:rPr>
                <w:b w:val="0"/>
                <w:bCs w:val="0"/>
              </w:rPr>
              <w:t>e</w:t>
            </w:r>
            <w:r>
              <w:rPr>
                <w:b w:val="0"/>
                <w:bCs w:val="0"/>
              </w:rPr>
              <w:t>}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4BA13" w14:textId="7244730C" w:rsidR="0027032E" w:rsidRPr="0064552C" w:rsidRDefault="0027032E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cm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32C8A" w14:textId="637AB878" w:rsidR="0027032E" w:rsidRPr="0064552C" w:rsidRDefault="0027032E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Max. Füllstand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0A8D9" w14:textId="1B32C700" w:rsidR="0027032E" w:rsidRPr="0064552C" w:rsidRDefault="00AD7B14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{MFüll}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08879" w14:textId="3A09E923" w:rsidR="0027032E" w:rsidRPr="0064552C" w:rsidRDefault="0027032E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cm</w:t>
            </w:r>
          </w:p>
        </w:tc>
      </w:tr>
      <w:tr w:rsidR="0027032E" w14:paraId="2FD6811C" w14:textId="77777777" w:rsidTr="00504218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54A1D" w14:textId="4E0E635C" w:rsidR="0027032E" w:rsidRPr="0064552C" w:rsidRDefault="0027032E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Abstand Boden – Fläche: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3CCFF" w14:textId="2886B62C" w:rsidR="0027032E" w:rsidRPr="0064552C" w:rsidRDefault="00AD7B14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{Abstand}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92011" w14:textId="2CC96B95" w:rsidR="0027032E" w:rsidRPr="0064552C" w:rsidRDefault="0027032E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cm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FE460" w14:textId="7252CE91" w:rsidR="0027032E" w:rsidRPr="0064552C" w:rsidRDefault="0027032E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Aktueller Füllstand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07B0B" w14:textId="46889108" w:rsidR="0027032E" w:rsidRPr="0064552C" w:rsidRDefault="00AD7B14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{AFüll}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8F330" w14:textId="563AAE7C" w:rsidR="0027032E" w:rsidRPr="0064552C" w:rsidRDefault="0027032E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cm</w:t>
            </w:r>
          </w:p>
        </w:tc>
      </w:tr>
      <w:tr w:rsidR="00BE29C5" w14:paraId="7E9AA2C5" w14:textId="77777777" w:rsidTr="005A4B10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85F023" w14:textId="1906A0B5" w:rsidR="00BE29C5" w:rsidRPr="0064552C" w:rsidRDefault="00BE29C5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Berechneter Mindestwert: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1D02F" w14:textId="4B888D34" w:rsidR="00BE29C5" w:rsidRPr="0064552C" w:rsidRDefault="00AD7B14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{Mindest}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A6674" w14:textId="16EF3B7B" w:rsidR="00BE29C5" w:rsidRPr="0064552C" w:rsidRDefault="00D8149A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mbar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92DA9" w14:textId="70DE5CC2" w:rsidR="00BE29C5" w:rsidRPr="0064552C" w:rsidRDefault="00603903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Unterdruck</w:t>
            </w:r>
          </w:p>
        </w:tc>
        <w:tc>
          <w:tcPr>
            <w:tcW w:w="2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964BE" w14:textId="77777777" w:rsidR="00BE29C5" w:rsidRPr="0064552C" w:rsidRDefault="00BE29C5" w:rsidP="00690F0A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</w:tr>
      <w:tr w:rsidR="00BE29C5" w14:paraId="1710BAFD" w14:textId="77777777" w:rsidTr="00CF2413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9F8AD" w14:textId="2E5002E4" w:rsidR="00BE29C5" w:rsidRPr="0064552C" w:rsidRDefault="00BE29C5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Gemessener Wert: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CDBD2" w14:textId="69C9EF06" w:rsidR="00BE29C5" w:rsidRPr="0064552C" w:rsidRDefault="00AD7B14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{Gemessen}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600B4" w14:textId="094B881D" w:rsidR="00BE29C5" w:rsidRPr="0064552C" w:rsidRDefault="00D8149A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mbar</w:t>
            </w:r>
          </w:p>
        </w:tc>
        <w:tc>
          <w:tcPr>
            <w:tcW w:w="2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5DCF8" w14:textId="1C8F21A0" w:rsidR="00BE29C5" w:rsidRPr="0064552C" w:rsidRDefault="00603903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Unterdruck</w:t>
            </w:r>
          </w:p>
        </w:tc>
        <w:tc>
          <w:tcPr>
            <w:tcW w:w="2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AAFF4C" w14:textId="77777777" w:rsidR="00BE29C5" w:rsidRPr="0064552C" w:rsidRDefault="00BE29C5" w:rsidP="00690F0A">
            <w:pPr>
              <w:pStyle w:val="Tabellenberschrift"/>
              <w:snapToGrid w:val="0"/>
              <w:rPr>
                <w:b w:val="0"/>
                <w:bCs w:val="0"/>
              </w:rPr>
            </w:pPr>
          </w:p>
        </w:tc>
      </w:tr>
    </w:tbl>
    <w:p w14:paraId="61E921C6" w14:textId="77777777" w:rsidR="00A22497" w:rsidRDefault="00A22497" w:rsidP="002B4D1E">
      <w:pPr>
        <w:rPr>
          <w:rFonts w:ascii="Arial" w:eastAsia="Arial" w:hAnsi="Arial" w:cs="Arial"/>
        </w:rPr>
      </w:pPr>
    </w:p>
    <w:p w14:paraId="324111F8" w14:textId="77777777" w:rsidR="00732341" w:rsidRDefault="00732341" w:rsidP="002B4D1E">
      <w:pPr>
        <w:rPr>
          <w:rFonts w:ascii="Arial" w:eastAsia="Arial" w:hAnsi="Arial" w:cs="Arial"/>
        </w:rPr>
      </w:pPr>
    </w:p>
    <w:tbl>
      <w:tblPr>
        <w:tblW w:w="977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43"/>
        <w:gridCol w:w="7332"/>
      </w:tblGrid>
      <w:tr w:rsidR="00456649" w14:paraId="351344DC" w14:textId="77777777" w:rsidTr="0081073E">
        <w:trPr>
          <w:trHeight w:val="272"/>
        </w:trPr>
        <w:tc>
          <w:tcPr>
            <w:tcW w:w="24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D528F" w14:textId="6040D41C" w:rsidR="00456649" w:rsidRPr="0064552C" w:rsidRDefault="00456649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Ergebnis:</w:t>
            </w:r>
          </w:p>
        </w:tc>
        <w:tc>
          <w:tcPr>
            <w:tcW w:w="73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F1772" w14:textId="18BFF0DE" w:rsidR="00456649" w:rsidRPr="0064552C" w:rsidRDefault="009C3694" w:rsidP="00690F0A">
            <w:pPr>
              <w:pStyle w:val="Tabellenberschrift"/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{Ergebnis}</w:t>
            </w:r>
          </w:p>
        </w:tc>
      </w:tr>
    </w:tbl>
    <w:p w14:paraId="125501D5" w14:textId="77777777" w:rsidR="00732341" w:rsidRDefault="00732341" w:rsidP="002B4D1E">
      <w:pPr>
        <w:rPr>
          <w:rFonts w:ascii="Arial" w:eastAsia="Arial" w:hAnsi="Arial" w:cs="Arial"/>
        </w:rPr>
      </w:pPr>
    </w:p>
    <w:p w14:paraId="7DB65035" w14:textId="77777777" w:rsidR="002B4D1E" w:rsidRDefault="002B4D1E" w:rsidP="002B4D1E">
      <w:pPr>
        <w:rPr>
          <w:rFonts w:ascii="Arial" w:eastAsia="Arial" w:hAnsi="Arial" w:cs="Arial"/>
        </w:rPr>
      </w:pPr>
    </w:p>
    <w:p w14:paraId="562FF3AB" w14:textId="77777777" w:rsidR="002B4D1E" w:rsidRDefault="002B4D1E" w:rsidP="002B4D1E">
      <w:pPr>
        <w:rPr>
          <w:rFonts w:ascii="Arial" w:eastAsia="Arial" w:hAnsi="Arial" w:cs="Arial"/>
        </w:rPr>
      </w:pPr>
    </w:p>
    <w:p w14:paraId="08A3CF0D" w14:textId="77777777" w:rsidR="002B4D1E" w:rsidRDefault="002B4D1E" w:rsidP="002B4D1E">
      <w:pPr>
        <w:rPr>
          <w:rFonts w:ascii="Arial" w:eastAsia="Arial" w:hAnsi="Arial" w:cs="Arial"/>
        </w:rPr>
      </w:pPr>
    </w:p>
    <w:p w14:paraId="0F4AD6BB" w14:textId="77777777" w:rsidR="002B4D1E" w:rsidRDefault="002B4D1E" w:rsidP="002B4D1E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____________________                                                                          _______________________</w:t>
      </w:r>
    </w:p>
    <w:p w14:paraId="451C6F78" w14:textId="77777777" w:rsidR="002B4D1E" w:rsidRDefault="002B4D1E" w:rsidP="002B4D1E">
      <w:pPr>
        <w:rPr>
          <w:rFonts w:ascii="Arial" w:hAnsi="Arial" w:cs="Arial"/>
        </w:rPr>
      </w:pPr>
      <w:r>
        <w:rPr>
          <w:rFonts w:ascii="Arial" w:eastAsia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 xml:space="preserve">Unterschrift  Betreiber                                                                                      Unterschrift Tankanlagenservice  </w:t>
      </w:r>
    </w:p>
    <w:sectPr w:rsidR="002B4D1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3415" w:right="1418" w:bottom="2157" w:left="1418" w:header="709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243BC" w14:textId="77777777" w:rsidR="00A1415C" w:rsidRDefault="00A1415C">
      <w:r>
        <w:separator/>
      </w:r>
    </w:p>
  </w:endnote>
  <w:endnote w:type="continuationSeparator" w:id="0">
    <w:p w14:paraId="630E2F7C" w14:textId="77777777" w:rsidR="00A1415C" w:rsidRDefault="00A14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Prop BT">
    <w:altName w:val="Symbol"/>
    <w:charset w:val="02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">
    <w:altName w:val="Times New Roman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831" w:type="dxa"/>
      <w:tblInd w:w="-106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35"/>
      <w:gridCol w:w="15"/>
      <w:gridCol w:w="1940"/>
      <w:gridCol w:w="1559"/>
      <w:gridCol w:w="639"/>
      <w:gridCol w:w="850"/>
      <w:gridCol w:w="495"/>
      <w:gridCol w:w="1134"/>
      <w:gridCol w:w="851"/>
      <w:gridCol w:w="1276"/>
      <w:gridCol w:w="2837"/>
    </w:tblGrid>
    <w:tr w:rsidR="00884FC7" w:rsidRPr="008D7258" w14:paraId="69965388" w14:textId="77777777">
      <w:trPr>
        <w:trHeight w:val="141"/>
      </w:trPr>
      <w:tc>
        <w:tcPr>
          <w:tcW w:w="12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9B7F393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 xml:space="preserve">Telefon                    </w:t>
          </w:r>
        </w:p>
      </w:tc>
      <w:tc>
        <w:tcPr>
          <w:tcW w:w="1955" w:type="dxa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410814FC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038209/48430</w:t>
          </w:r>
        </w:p>
      </w:tc>
      <w:tc>
        <w:tcPr>
          <w:tcW w:w="15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E19E56E" w14:textId="77777777" w:rsidR="00884FC7" w:rsidRPr="008D7258" w:rsidRDefault="00884FC7" w:rsidP="00884FC7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>Bank</w:t>
          </w:r>
        </w:p>
      </w:tc>
      <w:tc>
        <w:tcPr>
          <w:tcW w:w="1984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</w:tcPr>
        <w:p w14:paraId="72839DA6" w14:textId="77777777" w:rsidR="00884FC7" w:rsidRPr="008D7258" w:rsidRDefault="00884FC7" w:rsidP="00884FC7">
          <w:pPr>
            <w:pStyle w:val="Fuzeile"/>
            <w:jc w:val="center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>IBAN</w:t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E43F0B3" w14:textId="77777777" w:rsidR="00884FC7" w:rsidRPr="008D7258" w:rsidRDefault="00884FC7" w:rsidP="00884FC7">
          <w:pPr>
            <w:pStyle w:val="Fuzeile"/>
            <w:jc w:val="center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>BIC</w:t>
          </w: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4F75E58F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</w:p>
      </w:tc>
      <w:tc>
        <w:tcPr>
          <w:tcW w:w="12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8F47351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>Gerichtsstand</w:t>
          </w:r>
        </w:p>
      </w:tc>
      <w:tc>
        <w:tcPr>
          <w:tcW w:w="28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4F8D87F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Rostock</w:t>
          </w:r>
        </w:p>
      </w:tc>
    </w:tr>
    <w:tr w:rsidR="00884FC7" w:rsidRPr="008D7258" w14:paraId="795C02DC" w14:textId="77777777">
      <w:trPr>
        <w:trHeight w:val="170"/>
      </w:trPr>
      <w:tc>
        <w:tcPr>
          <w:tcW w:w="12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70F689D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 xml:space="preserve">Tankanlagen Funk </w:t>
          </w:r>
        </w:p>
      </w:tc>
      <w:tc>
        <w:tcPr>
          <w:tcW w:w="1955" w:type="dxa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352D3191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0171/7722781</w:t>
          </w:r>
        </w:p>
      </w:tc>
      <w:tc>
        <w:tcPr>
          <w:tcW w:w="15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1D35C0C" w14:textId="77777777" w:rsidR="00884FC7" w:rsidRPr="008D7258" w:rsidRDefault="00884FC7" w:rsidP="00884FC7">
          <w:pPr>
            <w:pStyle w:val="Fuzeile"/>
            <w:jc w:val="center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VR-Bank Mecklenburg</w:t>
          </w:r>
          <w:r>
            <w:rPr>
              <w:rFonts w:ascii="Arial" w:hAnsi="Arial" w:cs="Arial"/>
              <w:sz w:val="12"/>
              <w:szCs w:val="12"/>
            </w:rPr>
            <w:t xml:space="preserve"> eG</w:t>
          </w:r>
        </w:p>
      </w:tc>
      <w:tc>
        <w:tcPr>
          <w:tcW w:w="1984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</w:tcPr>
        <w:p w14:paraId="447F0011" w14:textId="77777777" w:rsidR="00884FC7" w:rsidRPr="008D7258" w:rsidRDefault="00884FC7" w:rsidP="00884FC7">
          <w:pPr>
            <w:pStyle w:val="Fuzeile"/>
            <w:jc w:val="center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DE05 1406 1308 0001 2099 57</w:t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325F7F" w14:textId="77777777" w:rsidR="00884FC7" w:rsidRPr="008D7258" w:rsidRDefault="00884FC7" w:rsidP="00884FC7">
          <w:pPr>
            <w:pStyle w:val="Fuzeile"/>
            <w:jc w:val="center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GENODEF1GUE</w:t>
          </w: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42866460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</w:p>
      </w:tc>
      <w:tc>
        <w:tcPr>
          <w:tcW w:w="12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8C59D87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>Registergericht</w:t>
          </w:r>
        </w:p>
      </w:tc>
      <w:tc>
        <w:tcPr>
          <w:tcW w:w="28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039180A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Rostock HRB 12823</w:t>
          </w:r>
        </w:p>
      </w:tc>
    </w:tr>
    <w:tr w:rsidR="00884FC7" w:rsidRPr="008D7258" w14:paraId="4F7C4A56" w14:textId="77777777">
      <w:trPr>
        <w:trHeight w:val="170"/>
      </w:trPr>
      <w:tc>
        <w:tcPr>
          <w:tcW w:w="1250" w:type="dxa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59E699D9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 xml:space="preserve">e-Mail </w:t>
          </w:r>
        </w:p>
      </w:tc>
      <w:tc>
        <w:tcPr>
          <w:tcW w:w="19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EA8F145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info@tankanlagen-sanitz.de</w:t>
          </w:r>
        </w:p>
      </w:tc>
      <w:tc>
        <w:tcPr>
          <w:tcW w:w="15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23CE34C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63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4E89E6B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8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B125778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4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9B28651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77E3B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16128F1A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</w:p>
      </w:tc>
      <w:tc>
        <w:tcPr>
          <w:tcW w:w="12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108A10D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>Steuer-Nr.</w:t>
          </w:r>
          <w:r w:rsidRPr="008D7258">
            <w:rPr>
              <w:rFonts w:ascii="Arial" w:hAnsi="Arial" w:cs="Arial"/>
              <w:sz w:val="12"/>
              <w:szCs w:val="12"/>
            </w:rPr>
            <w:t xml:space="preserve"> </w:t>
          </w:r>
        </w:p>
      </w:tc>
      <w:tc>
        <w:tcPr>
          <w:tcW w:w="28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31749F0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081/121/01587</w:t>
          </w:r>
        </w:p>
      </w:tc>
    </w:tr>
    <w:tr w:rsidR="00884FC7" w:rsidRPr="008D7258" w14:paraId="5611F292" w14:textId="77777777">
      <w:trPr>
        <w:trHeight w:val="170"/>
      </w:trPr>
      <w:tc>
        <w:tcPr>
          <w:tcW w:w="1250" w:type="dxa"/>
          <w:gridSpan w:val="2"/>
          <w:tcBorders>
            <w:top w:val="nil"/>
            <w:left w:val="nil"/>
            <w:bottom w:val="nil"/>
            <w:right w:val="nil"/>
          </w:tcBorders>
          <w:vAlign w:val="center"/>
        </w:tcPr>
        <w:p w14:paraId="6E3CB063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>Geschäftsführer</w:t>
          </w:r>
        </w:p>
      </w:tc>
      <w:tc>
        <w:tcPr>
          <w:tcW w:w="19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947BC6E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Christian Kannenberg</w:t>
          </w:r>
        </w:p>
      </w:tc>
      <w:tc>
        <w:tcPr>
          <w:tcW w:w="15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014822E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63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DD2FDB8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8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5C61F8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4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D27571D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945BC38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</w:tcPr>
        <w:p w14:paraId="73526B29" w14:textId="77777777" w:rsidR="00884FC7" w:rsidRPr="008D7258" w:rsidRDefault="00884FC7" w:rsidP="00884FC7">
          <w:pPr>
            <w:pStyle w:val="Fuzeile"/>
            <w:rPr>
              <w:rFonts w:ascii="Arial" w:hAnsi="Arial" w:cs="Arial"/>
              <w:b/>
              <w:bCs/>
              <w:sz w:val="12"/>
              <w:szCs w:val="12"/>
            </w:rPr>
          </w:pPr>
        </w:p>
      </w:tc>
      <w:tc>
        <w:tcPr>
          <w:tcW w:w="12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BE5F44A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b/>
              <w:bCs/>
              <w:sz w:val="12"/>
              <w:szCs w:val="12"/>
            </w:rPr>
            <w:t>USt-ID</w:t>
          </w:r>
        </w:p>
      </w:tc>
      <w:tc>
        <w:tcPr>
          <w:tcW w:w="283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FD9800A" w14:textId="77777777" w:rsidR="00884FC7" w:rsidRPr="008D7258" w:rsidRDefault="00884FC7" w:rsidP="00884FC7">
          <w:pPr>
            <w:pStyle w:val="Fuzeile"/>
            <w:rPr>
              <w:rFonts w:ascii="Arial" w:hAnsi="Arial" w:cs="Arial"/>
              <w:sz w:val="12"/>
              <w:szCs w:val="12"/>
            </w:rPr>
          </w:pPr>
          <w:r w:rsidRPr="008D7258">
            <w:rPr>
              <w:rFonts w:ascii="Arial" w:hAnsi="Arial" w:cs="Arial"/>
              <w:sz w:val="12"/>
              <w:szCs w:val="12"/>
            </w:rPr>
            <w:t>DE293618159</w:t>
          </w:r>
        </w:p>
      </w:tc>
    </w:tr>
  </w:tbl>
  <w:p w14:paraId="0993BD4F" w14:textId="77777777" w:rsidR="00BF2F14" w:rsidRPr="00281042" w:rsidRDefault="00BF2F14" w:rsidP="0028104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50EC2" w14:textId="77777777" w:rsidR="00A1415C" w:rsidRDefault="00A1415C">
      <w:r>
        <w:separator/>
      </w:r>
    </w:p>
  </w:footnote>
  <w:footnote w:type="continuationSeparator" w:id="0">
    <w:p w14:paraId="01B9496D" w14:textId="77777777" w:rsidR="00A1415C" w:rsidRDefault="00A14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F0AB1" w14:textId="77777777" w:rsidR="0096764C" w:rsidRDefault="0096764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318" w:type="dxa"/>
      <w:tblLook w:val="04A0" w:firstRow="1" w:lastRow="0" w:firstColumn="1" w:lastColumn="0" w:noHBand="0" w:noVBand="1"/>
    </w:tblPr>
    <w:tblGrid>
      <w:gridCol w:w="4961"/>
      <w:gridCol w:w="5104"/>
    </w:tblGrid>
    <w:tr w:rsidR="0096764C" w14:paraId="4279EF08" w14:textId="77777777">
      <w:tc>
        <w:tcPr>
          <w:tcW w:w="4961" w:type="dxa"/>
        </w:tcPr>
        <w:p w14:paraId="5C75E77E" w14:textId="77777777" w:rsidR="0096764C" w:rsidRDefault="0096764C" w:rsidP="0096764C">
          <w:pPr>
            <w:rPr>
              <w:rFonts w:ascii="Arial" w:hAnsi="Arial" w:cs="Arial"/>
              <w:b/>
              <w:i/>
              <w:color w:val="000000"/>
              <w:sz w:val="28"/>
              <w:szCs w:val="28"/>
            </w:rPr>
          </w:pPr>
          <w:bookmarkStart w:id="1" w:name="_Hlk210818746"/>
          <w:r>
            <w:rPr>
              <w:rFonts w:ascii="Arial" w:hAnsi="Arial" w:cs="Arial"/>
              <w:b/>
              <w:i/>
              <w:color w:val="000000"/>
              <w:sz w:val="28"/>
              <w:szCs w:val="28"/>
            </w:rPr>
            <w:t>Tankanlagenservice und Metallbau</w:t>
          </w:r>
        </w:p>
        <w:p w14:paraId="323EC243" w14:textId="77777777" w:rsidR="0096764C" w:rsidRDefault="0096764C" w:rsidP="0096764C">
          <w:pPr>
            <w:rPr>
              <w:rFonts w:ascii="Arial" w:hAnsi="Arial" w:cs="Arial"/>
              <w:b/>
              <w:i/>
              <w:color w:val="000000"/>
              <w:sz w:val="28"/>
              <w:szCs w:val="28"/>
            </w:rPr>
          </w:pPr>
          <w:r>
            <w:rPr>
              <w:rFonts w:ascii="Arial" w:hAnsi="Arial" w:cs="Arial"/>
              <w:b/>
              <w:i/>
              <w:color w:val="000000"/>
              <w:sz w:val="28"/>
              <w:szCs w:val="28"/>
            </w:rPr>
            <w:t>Kannenberg GmbH</w:t>
          </w:r>
        </w:p>
        <w:p w14:paraId="2CAF56FD" w14:textId="77777777" w:rsidR="0096764C" w:rsidRDefault="0096764C" w:rsidP="0096764C">
          <w:pPr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  <w:t>Wendfeld 11 · 18190 Sanitz</w:t>
          </w:r>
        </w:p>
        <w:p w14:paraId="5DA8E8CC" w14:textId="77777777" w:rsidR="0096764C" w:rsidRDefault="0096764C">
          <w:pPr>
            <w:pStyle w:val="Kopfzeile"/>
          </w:pPr>
        </w:p>
      </w:tc>
      <w:tc>
        <w:tcPr>
          <w:tcW w:w="5104" w:type="dxa"/>
        </w:tcPr>
        <w:p w14:paraId="33F7BF7D" w14:textId="77777777" w:rsidR="0096764C" w:rsidRDefault="00796705">
          <w:pPr>
            <w:pStyle w:val="Kopfzeile"/>
            <w:jc w:val="right"/>
          </w:pPr>
          <w:r>
            <w:rPr>
              <w:noProof/>
            </w:rPr>
            <w:drawing>
              <wp:inline distT="0" distB="0" distL="0" distR="0" wp14:anchorId="468A7E94" wp14:editId="066CD187">
                <wp:extent cx="790575" cy="658495"/>
                <wp:effectExtent l="0" t="0" r="0" b="0"/>
                <wp:docPr id="2" name="Bi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65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5AD3F0D4" w14:textId="77777777" w:rsidR="00BF2F14" w:rsidRDefault="00BF2F14">
    <w:pPr>
      <w:pStyle w:val="Kopfzeile"/>
    </w:pPr>
  </w:p>
  <w:p w14:paraId="0FCAD693" w14:textId="7F961129" w:rsidR="00BF2F14" w:rsidRPr="00294796" w:rsidRDefault="00BF2F14">
    <w:pPr>
      <w:pStyle w:val="Kopfzeile"/>
      <w:jc w:val="right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4F6E4" w14:textId="77777777" w:rsidR="0096764C" w:rsidRDefault="0096764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lvl w:ilvl="0">
      <w:start w:val="1"/>
      <w:numFmt w:val="bullet"/>
      <w:pStyle w:val="UniversityEbene1"/>
      <w:lvlText w:val=""/>
      <w:lvlJc w:val="left"/>
      <w:pPr>
        <w:tabs>
          <w:tab w:val="num" w:pos="431"/>
        </w:tabs>
        <w:ind w:left="431" w:hanging="431"/>
      </w:pPr>
      <w:rPr>
        <w:rFonts w:ascii="SymbolProp BT" w:hAnsi="SymbolProp BT"/>
        <w:b/>
        <w:i w:val="0"/>
        <w:caps w:val="0"/>
        <w:smallCaps w:val="0"/>
        <w:strike w:val="0"/>
        <w:dstrike w:val="0"/>
        <w:vanish w:val="0"/>
        <w:color w:val="C0C0C0"/>
        <w:position w:val="0"/>
        <w:sz w:val="24"/>
        <w:vertAlign w:val="baseline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bullet"/>
      <w:pStyle w:val="UniversityEbene2"/>
      <w:lvlText w:val=""/>
      <w:lvlJc w:val="left"/>
      <w:pPr>
        <w:tabs>
          <w:tab w:val="num" w:pos="374"/>
        </w:tabs>
        <w:ind w:left="374" w:hanging="374"/>
      </w:pPr>
      <w:rPr>
        <w:rFonts w:ascii="SymbolProp BT" w:hAnsi="SymbolProp BT"/>
        <w:b/>
        <w:i w:val="0"/>
        <w:caps w:val="0"/>
        <w:smallCaps w:val="0"/>
        <w:strike w:val="0"/>
        <w:dstrike w:val="0"/>
        <w:vanish w:val="0"/>
        <w:color w:val="C0C0C0"/>
        <w:position w:val="0"/>
        <w:sz w:val="24"/>
        <w:vertAlign w:val="baseline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</w:abstractNum>
  <w:abstractNum w:abstractNumId="2" w15:restartNumberingAfterBreak="0">
    <w:nsid w:val="00000003"/>
    <w:multiLevelType w:val="multilevel"/>
    <w:tmpl w:val="00000003"/>
    <w:name w:val="WW8Num14"/>
    <w:lvl w:ilvl="0">
      <w:start w:val="1"/>
      <w:numFmt w:val="decimal"/>
      <w:pStyle w:val="UniversityBookEbene1"/>
      <w:lvlText w:val="%1"/>
      <w:lvlJc w:val="left"/>
      <w:pPr>
        <w:tabs>
          <w:tab w:val="num" w:pos="431"/>
        </w:tabs>
        <w:ind w:left="431" w:hanging="431"/>
      </w:pPr>
    </w:lvl>
    <w:lvl w:ilvl="1">
      <w:start w:val="1"/>
      <w:numFmt w:val="decimal"/>
      <w:lvlText w:val="%1.%2"/>
      <w:lvlJc w:val="left"/>
      <w:pPr>
        <w:tabs>
          <w:tab w:val="num" w:pos="578"/>
        </w:tabs>
        <w:ind w:left="578" w:hanging="578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4"/>
    <w:multiLevelType w:val="singleLevel"/>
    <w:tmpl w:val="00000004"/>
    <w:name w:val="WW8Num16"/>
    <w:lvl w:ilvl="0">
      <w:start w:val="1"/>
      <w:numFmt w:val="bullet"/>
      <w:pStyle w:val="UniversitySpiegelstricheEbene3"/>
      <w:lvlText w:val="-"/>
      <w:lvlJc w:val="left"/>
      <w:pPr>
        <w:tabs>
          <w:tab w:val="num" w:pos="0"/>
        </w:tabs>
        <w:ind w:left="425" w:hanging="142"/>
      </w:pPr>
      <w:rPr>
        <w:rFonts w:ascii="Times New Roman" w:hAnsi="Times New Roman" w:cs="Times New Roman"/>
        <w:b w:val="0"/>
        <w:i w:val="0"/>
        <w:sz w:val="20"/>
      </w:rPr>
    </w:lvl>
  </w:abstractNum>
  <w:abstractNum w:abstractNumId="4" w15:restartNumberingAfterBreak="0">
    <w:nsid w:val="00000005"/>
    <w:multiLevelType w:val="singleLevel"/>
    <w:tmpl w:val="00000005"/>
    <w:name w:val="WW8Num20"/>
    <w:lvl w:ilvl="0">
      <w:start w:val="1"/>
      <w:numFmt w:val="bullet"/>
      <w:pStyle w:val="UniversitySpiegelstricheEbene1"/>
      <w:lvlText w:val="-"/>
      <w:lvlJc w:val="left"/>
      <w:pPr>
        <w:tabs>
          <w:tab w:val="num" w:pos="0"/>
        </w:tabs>
        <w:ind w:left="142" w:hanging="142"/>
      </w:pPr>
      <w:rPr>
        <w:rFonts w:ascii="Times New Roman" w:hAnsi="Times New Roman" w:cs="Times New Roman"/>
        <w:b w:val="0"/>
        <w:i w:val="0"/>
        <w:sz w:val="20"/>
      </w:rPr>
    </w:lvl>
  </w:abstractNum>
  <w:abstractNum w:abstractNumId="5" w15:restartNumberingAfterBreak="0">
    <w:nsid w:val="00000006"/>
    <w:multiLevelType w:val="singleLevel"/>
    <w:tmpl w:val="00000006"/>
    <w:name w:val="WW8Num21"/>
    <w:lvl w:ilvl="0">
      <w:start w:val="1"/>
      <w:numFmt w:val="bullet"/>
      <w:pStyle w:val="UniversityEbene3"/>
      <w:lvlText w:val=""/>
      <w:lvlJc w:val="left"/>
      <w:pPr>
        <w:tabs>
          <w:tab w:val="num" w:pos="360"/>
        </w:tabs>
        <w:ind w:left="318" w:hanging="318"/>
      </w:pPr>
      <w:rPr>
        <w:rFonts w:ascii="SymbolProp BT" w:hAnsi="SymbolProp BT"/>
        <w:b/>
        <w:i w:val="0"/>
        <w:caps w:val="0"/>
        <w:smallCaps w:val="0"/>
        <w:strike w:val="0"/>
        <w:dstrike w:val="0"/>
        <w:vanish w:val="0"/>
        <w:color w:val="C0C0C0"/>
        <w:position w:val="0"/>
        <w:sz w:val="24"/>
        <w:vertAlign w:val="baseline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</w:abstractNum>
  <w:abstractNum w:abstractNumId="6" w15:restartNumberingAfterBreak="0">
    <w:nsid w:val="00000007"/>
    <w:multiLevelType w:val="singleLevel"/>
    <w:tmpl w:val="00000007"/>
    <w:name w:val="WW8Num29"/>
    <w:lvl w:ilvl="0">
      <w:start w:val="1"/>
      <w:numFmt w:val="bullet"/>
      <w:pStyle w:val="UniversitySpiegelstricheEbene4"/>
      <w:lvlText w:val="-"/>
      <w:lvlJc w:val="left"/>
      <w:pPr>
        <w:tabs>
          <w:tab w:val="num" w:pos="0"/>
        </w:tabs>
        <w:ind w:left="567" w:hanging="142"/>
      </w:pPr>
      <w:rPr>
        <w:rFonts w:ascii="Times New Roman" w:hAnsi="Times New Roman" w:cs="Times New Roman"/>
        <w:b w:val="0"/>
        <w:i w:val="0"/>
        <w:sz w:val="20"/>
      </w:rPr>
    </w:lvl>
  </w:abstractNum>
  <w:abstractNum w:abstractNumId="7" w15:restartNumberingAfterBreak="0">
    <w:nsid w:val="00000008"/>
    <w:multiLevelType w:val="singleLevel"/>
    <w:tmpl w:val="00000008"/>
    <w:name w:val="WW8Num34"/>
    <w:lvl w:ilvl="0">
      <w:start w:val="1"/>
      <w:numFmt w:val="bullet"/>
      <w:pStyle w:val="UniversitySpiegelstricheEbene2"/>
      <w:lvlText w:val="-"/>
      <w:lvlJc w:val="left"/>
      <w:pPr>
        <w:tabs>
          <w:tab w:val="num" w:pos="0"/>
        </w:tabs>
        <w:ind w:left="283" w:hanging="141"/>
      </w:pPr>
      <w:rPr>
        <w:rFonts w:ascii="Times New Roman" w:hAnsi="Times New Roman" w:cs="Times New Roman"/>
        <w:b w:val="0"/>
        <w:i w:val="0"/>
        <w:sz w:val="20"/>
      </w:rPr>
    </w:lvl>
  </w:abstractNum>
  <w:abstractNum w:abstractNumId="8" w15:restartNumberingAfterBreak="0">
    <w:nsid w:val="00000009"/>
    <w:multiLevelType w:val="singleLevel"/>
    <w:tmpl w:val="00000009"/>
    <w:name w:val="WW8Num36"/>
    <w:lvl w:ilvl="0">
      <w:start w:val="1"/>
      <w:numFmt w:val="bullet"/>
      <w:pStyle w:val="UniversityAufzhlung"/>
      <w:lvlText w:val=""/>
      <w:lvlJc w:val="left"/>
      <w:pPr>
        <w:tabs>
          <w:tab w:val="num" w:pos="360"/>
        </w:tabs>
        <w:ind w:left="170" w:hanging="170"/>
      </w:pPr>
      <w:rPr>
        <w:rFonts w:ascii="Wingdings" w:hAnsi="Wingdings"/>
        <w:b/>
        <w:i w:val="0"/>
      </w:rPr>
    </w:lvl>
  </w:abstractNum>
  <w:abstractNum w:abstractNumId="9" w15:restartNumberingAfterBreak="0">
    <w:nsid w:val="4B623CA5"/>
    <w:multiLevelType w:val="hybridMultilevel"/>
    <w:tmpl w:val="E6E2081C"/>
    <w:lvl w:ilvl="0" w:tplc="F4B09FD2">
      <w:start w:val="3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619B38C3"/>
    <w:multiLevelType w:val="hybridMultilevel"/>
    <w:tmpl w:val="E514AE20"/>
    <w:lvl w:ilvl="0" w:tplc="C484921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67E79"/>
    <w:multiLevelType w:val="hybridMultilevel"/>
    <w:tmpl w:val="79506DA8"/>
    <w:lvl w:ilvl="0" w:tplc="EEBC4FC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42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96"/>
    <w:rsid w:val="00020F15"/>
    <w:rsid w:val="00024FA3"/>
    <w:rsid w:val="00041759"/>
    <w:rsid w:val="000467DE"/>
    <w:rsid w:val="00053B43"/>
    <w:rsid w:val="00064660"/>
    <w:rsid w:val="00086DE5"/>
    <w:rsid w:val="000B071E"/>
    <w:rsid w:val="000B206D"/>
    <w:rsid w:val="001273ED"/>
    <w:rsid w:val="00133633"/>
    <w:rsid w:val="00167083"/>
    <w:rsid w:val="0019183F"/>
    <w:rsid w:val="001A4DC8"/>
    <w:rsid w:val="001E1737"/>
    <w:rsid w:val="001E2582"/>
    <w:rsid w:val="002104B9"/>
    <w:rsid w:val="00222B18"/>
    <w:rsid w:val="00253A6E"/>
    <w:rsid w:val="00257A5C"/>
    <w:rsid w:val="00265CEA"/>
    <w:rsid w:val="0027032E"/>
    <w:rsid w:val="00281042"/>
    <w:rsid w:val="00284FCE"/>
    <w:rsid w:val="00294796"/>
    <w:rsid w:val="00294F5E"/>
    <w:rsid w:val="00296248"/>
    <w:rsid w:val="002A114C"/>
    <w:rsid w:val="002B4D1E"/>
    <w:rsid w:val="002C1602"/>
    <w:rsid w:val="002C35DA"/>
    <w:rsid w:val="002D3479"/>
    <w:rsid w:val="002E106B"/>
    <w:rsid w:val="002F2F5E"/>
    <w:rsid w:val="002F6D38"/>
    <w:rsid w:val="0031557D"/>
    <w:rsid w:val="00333A50"/>
    <w:rsid w:val="00351D0F"/>
    <w:rsid w:val="003561AA"/>
    <w:rsid w:val="00360F42"/>
    <w:rsid w:val="00377A85"/>
    <w:rsid w:val="0039410C"/>
    <w:rsid w:val="00395A72"/>
    <w:rsid w:val="003B2BC0"/>
    <w:rsid w:val="003B419C"/>
    <w:rsid w:val="003C0BFB"/>
    <w:rsid w:val="003E525A"/>
    <w:rsid w:val="00433567"/>
    <w:rsid w:val="00444AAE"/>
    <w:rsid w:val="00456649"/>
    <w:rsid w:val="0049626D"/>
    <w:rsid w:val="004965ED"/>
    <w:rsid w:val="004A0F7F"/>
    <w:rsid w:val="004C04DF"/>
    <w:rsid w:val="004D24A0"/>
    <w:rsid w:val="004D4ED1"/>
    <w:rsid w:val="004E0BAE"/>
    <w:rsid w:val="004E3EB2"/>
    <w:rsid w:val="004E69B8"/>
    <w:rsid w:val="004F555C"/>
    <w:rsid w:val="0050108D"/>
    <w:rsid w:val="005124B3"/>
    <w:rsid w:val="005125B0"/>
    <w:rsid w:val="00513730"/>
    <w:rsid w:val="00514FCD"/>
    <w:rsid w:val="00520A5A"/>
    <w:rsid w:val="005323D3"/>
    <w:rsid w:val="00591A96"/>
    <w:rsid w:val="005A17D7"/>
    <w:rsid w:val="005A5C9A"/>
    <w:rsid w:val="005A6FAF"/>
    <w:rsid w:val="005E1973"/>
    <w:rsid w:val="005E1B5C"/>
    <w:rsid w:val="00603903"/>
    <w:rsid w:val="006145D1"/>
    <w:rsid w:val="0062342D"/>
    <w:rsid w:val="0064552C"/>
    <w:rsid w:val="0066540C"/>
    <w:rsid w:val="006A4680"/>
    <w:rsid w:val="006A530D"/>
    <w:rsid w:val="006B6E73"/>
    <w:rsid w:val="006C5FA1"/>
    <w:rsid w:val="006D1821"/>
    <w:rsid w:val="006E3875"/>
    <w:rsid w:val="007166A9"/>
    <w:rsid w:val="00732341"/>
    <w:rsid w:val="0074002A"/>
    <w:rsid w:val="00761170"/>
    <w:rsid w:val="0076482A"/>
    <w:rsid w:val="0078001C"/>
    <w:rsid w:val="00796705"/>
    <w:rsid w:val="007E1B25"/>
    <w:rsid w:val="007F0DDC"/>
    <w:rsid w:val="00840DBF"/>
    <w:rsid w:val="008650B0"/>
    <w:rsid w:val="0087204C"/>
    <w:rsid w:val="00877DAC"/>
    <w:rsid w:val="008801BF"/>
    <w:rsid w:val="008828EE"/>
    <w:rsid w:val="00884FC7"/>
    <w:rsid w:val="00886C79"/>
    <w:rsid w:val="008A00C7"/>
    <w:rsid w:val="008A7BE8"/>
    <w:rsid w:val="008C1931"/>
    <w:rsid w:val="008C602A"/>
    <w:rsid w:val="008E2AFD"/>
    <w:rsid w:val="008F3866"/>
    <w:rsid w:val="008F7B40"/>
    <w:rsid w:val="008F7E90"/>
    <w:rsid w:val="009149AA"/>
    <w:rsid w:val="009233EE"/>
    <w:rsid w:val="0096764C"/>
    <w:rsid w:val="00981D96"/>
    <w:rsid w:val="009A1C16"/>
    <w:rsid w:val="009B4AD2"/>
    <w:rsid w:val="009C3694"/>
    <w:rsid w:val="009C5C4C"/>
    <w:rsid w:val="00A1415C"/>
    <w:rsid w:val="00A211BF"/>
    <w:rsid w:val="00A22497"/>
    <w:rsid w:val="00A26E07"/>
    <w:rsid w:val="00A85134"/>
    <w:rsid w:val="00A92B1D"/>
    <w:rsid w:val="00AC3F7D"/>
    <w:rsid w:val="00AC6282"/>
    <w:rsid w:val="00AD7B14"/>
    <w:rsid w:val="00B515FC"/>
    <w:rsid w:val="00B547BA"/>
    <w:rsid w:val="00B5490E"/>
    <w:rsid w:val="00B83532"/>
    <w:rsid w:val="00BA7E56"/>
    <w:rsid w:val="00BE29C5"/>
    <w:rsid w:val="00BF2F14"/>
    <w:rsid w:val="00BF4E2E"/>
    <w:rsid w:val="00C00B99"/>
    <w:rsid w:val="00C10E2C"/>
    <w:rsid w:val="00C44073"/>
    <w:rsid w:val="00C454F3"/>
    <w:rsid w:val="00C471A4"/>
    <w:rsid w:val="00C52BFF"/>
    <w:rsid w:val="00C65349"/>
    <w:rsid w:val="00C81327"/>
    <w:rsid w:val="00C9138D"/>
    <w:rsid w:val="00CA760B"/>
    <w:rsid w:val="00CB1F0A"/>
    <w:rsid w:val="00CE3CA1"/>
    <w:rsid w:val="00D02582"/>
    <w:rsid w:val="00D20C82"/>
    <w:rsid w:val="00D40029"/>
    <w:rsid w:val="00D726E6"/>
    <w:rsid w:val="00D8149A"/>
    <w:rsid w:val="00D946C7"/>
    <w:rsid w:val="00DA6BD1"/>
    <w:rsid w:val="00DB1958"/>
    <w:rsid w:val="00DB1B6E"/>
    <w:rsid w:val="00DD0575"/>
    <w:rsid w:val="00DE3898"/>
    <w:rsid w:val="00DE794D"/>
    <w:rsid w:val="00DF7302"/>
    <w:rsid w:val="00E16DBA"/>
    <w:rsid w:val="00E239FB"/>
    <w:rsid w:val="00E31B53"/>
    <w:rsid w:val="00E504C9"/>
    <w:rsid w:val="00E60AE6"/>
    <w:rsid w:val="00E60DD6"/>
    <w:rsid w:val="00E843C1"/>
    <w:rsid w:val="00E90F58"/>
    <w:rsid w:val="00ED78E9"/>
    <w:rsid w:val="00F079D8"/>
    <w:rsid w:val="00F34F6B"/>
    <w:rsid w:val="00F3799D"/>
    <w:rsid w:val="00F56700"/>
    <w:rsid w:val="00F64797"/>
    <w:rsid w:val="00F97213"/>
    <w:rsid w:val="00FB4386"/>
    <w:rsid w:val="00FE3F6D"/>
    <w:rsid w:val="00FF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95AB531"/>
  <w15:chartTrackingRefBased/>
  <w15:docId w15:val="{BD95FA4F-995F-46EF-9974-118DD92B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lang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rPr>
      <w:rFonts w:ascii="Minion" w:hAnsi="Minion"/>
      <w:b w:val="0"/>
      <w:i w:val="0"/>
      <w:sz w:val="20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Arial" w:hAnsi="Aria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Arial" w:hAnsi="Aria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Prop BT" w:hAnsi="SymbolProp BT"/>
      <w:b/>
      <w:i w:val="0"/>
      <w:caps w:val="0"/>
      <w:smallCaps w:val="0"/>
      <w:strike w:val="0"/>
      <w:dstrike w:val="0"/>
      <w:vanish w:val="0"/>
      <w:color w:val="C0C0C0"/>
      <w:position w:val="0"/>
      <w:sz w:val="24"/>
      <w:vertAlign w:val="baseline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Arial" w:hAnsi="Aria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Prop BT" w:hAnsi="SymbolProp BT"/>
      <w:b/>
      <w:i w:val="0"/>
      <w:caps w:val="0"/>
      <w:smallCaps w:val="0"/>
      <w:strike w:val="0"/>
      <w:dstrike w:val="0"/>
      <w:vanish w:val="0"/>
      <w:color w:val="C0C0C0"/>
      <w:position w:val="0"/>
      <w:sz w:val="24"/>
      <w:vertAlign w:val="baseline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Minion" w:hAnsi="Minion"/>
      <w:b w:val="0"/>
      <w:i w:val="0"/>
      <w:sz w:val="20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Times New Roman" w:hAnsi="Times New Roman" w:cs="Times New Roman"/>
      <w:b w:val="0"/>
      <w:i w:val="0"/>
      <w:sz w:val="20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Minion" w:hAnsi="Minion"/>
      <w:b w:val="0"/>
      <w:i w:val="0"/>
      <w:sz w:val="20"/>
    </w:rPr>
  </w:style>
  <w:style w:type="character" w:customStyle="1" w:styleId="WW8Num20z0">
    <w:name w:val="WW8Num20z0"/>
    <w:rPr>
      <w:rFonts w:ascii="Times New Roman" w:hAnsi="Times New Roman" w:cs="Times New Roman"/>
      <w:b w:val="0"/>
      <w:i w:val="0"/>
      <w:sz w:val="20"/>
    </w:rPr>
  </w:style>
  <w:style w:type="character" w:customStyle="1" w:styleId="WW8Num21z0">
    <w:name w:val="WW8Num21z0"/>
    <w:rPr>
      <w:rFonts w:ascii="SymbolProp BT" w:hAnsi="SymbolProp BT"/>
      <w:b/>
      <w:i w:val="0"/>
      <w:caps w:val="0"/>
      <w:smallCaps w:val="0"/>
      <w:strike w:val="0"/>
      <w:dstrike w:val="0"/>
      <w:vanish w:val="0"/>
      <w:color w:val="C0C0C0"/>
      <w:position w:val="0"/>
      <w:sz w:val="24"/>
      <w:vertAlign w:val="baseline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Times New Roman" w:hAnsi="Times New Roman" w:cs="Times New Roman"/>
      <w:b w:val="0"/>
      <w:i w:val="0"/>
      <w:sz w:val="20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Minion" w:hAnsi="Minion"/>
      <w:b w:val="0"/>
      <w:i w:val="0"/>
      <w:sz w:val="20"/>
    </w:rPr>
  </w:style>
  <w:style w:type="character" w:customStyle="1" w:styleId="WW8Num34z0">
    <w:name w:val="WW8Num34z0"/>
    <w:rPr>
      <w:rFonts w:ascii="Times New Roman" w:hAnsi="Times New Roman" w:cs="Times New Roman"/>
      <w:b w:val="0"/>
      <w:i w:val="0"/>
      <w:sz w:val="20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5z3">
    <w:name w:val="WW8Num35z3"/>
    <w:rPr>
      <w:rFonts w:ascii="Symbol" w:hAnsi="Symbol"/>
    </w:rPr>
  </w:style>
  <w:style w:type="character" w:customStyle="1" w:styleId="WW8Num36z0">
    <w:name w:val="WW8Num36z0"/>
    <w:rPr>
      <w:rFonts w:ascii="Wingdings" w:hAnsi="Wingdings"/>
      <w:b/>
      <w:i w:val="0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Absatz-Standardschriftart1">
    <w:name w:val="Absatz-Standardschriftart1"/>
  </w:style>
  <w:style w:type="character" w:customStyle="1" w:styleId="e-mailformatvorlage33">
    <w:name w:val="e-mailformatvorlage33"/>
    <w:rPr>
      <w:rFonts w:ascii="Arial" w:hAnsi="Arial" w:cs="Arial"/>
      <w:color w:val="auto"/>
    </w:rPr>
  </w:style>
  <w:style w:type="character" w:styleId="Fett">
    <w:name w:val="Strong"/>
    <w:qFormat/>
    <w:rPr>
      <w:b/>
      <w:bCs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Mangal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UniversityAbsatz">
    <w:name w:val="University Absatz"/>
    <w:basedOn w:val="Standard"/>
    <w:pPr>
      <w:spacing w:before="200"/>
    </w:pPr>
  </w:style>
  <w:style w:type="paragraph" w:customStyle="1" w:styleId="UniversityEbene1">
    <w:name w:val="University Ebene 1"/>
    <w:basedOn w:val="Standard"/>
    <w:next w:val="UniversityEbene2"/>
    <w:pPr>
      <w:keepNext/>
      <w:pageBreakBefore/>
      <w:numPr>
        <w:numId w:val="1"/>
      </w:numPr>
      <w:tabs>
        <w:tab w:val="left" w:pos="431"/>
      </w:tabs>
      <w:spacing w:before="300"/>
      <w:jc w:val="center"/>
      <w:outlineLvl w:val="0"/>
    </w:pPr>
    <w:rPr>
      <w:rFonts w:ascii="Arial" w:hAnsi="Arial"/>
      <w:b/>
      <w:smallCaps/>
      <w:sz w:val="30"/>
    </w:rPr>
  </w:style>
  <w:style w:type="paragraph" w:customStyle="1" w:styleId="UniversityEbene2">
    <w:name w:val="University Ebene 2"/>
    <w:basedOn w:val="Standard"/>
    <w:next w:val="UniversityEbene3"/>
    <w:pPr>
      <w:keepNext/>
      <w:numPr>
        <w:numId w:val="2"/>
      </w:numPr>
      <w:tabs>
        <w:tab w:val="left" w:pos="374"/>
      </w:tabs>
      <w:spacing w:before="300"/>
    </w:pPr>
    <w:rPr>
      <w:rFonts w:ascii="Arial" w:hAnsi="Arial"/>
      <w:b/>
      <w:sz w:val="26"/>
    </w:rPr>
  </w:style>
  <w:style w:type="paragraph" w:customStyle="1" w:styleId="UniversityEbene3">
    <w:name w:val="University Ebene 3"/>
    <w:basedOn w:val="Standard"/>
    <w:next w:val="UniversityEbene4"/>
    <w:pPr>
      <w:keepNext/>
      <w:numPr>
        <w:numId w:val="6"/>
      </w:numPr>
      <w:tabs>
        <w:tab w:val="clear" w:pos="360"/>
        <w:tab w:val="left" w:pos="357"/>
      </w:tabs>
      <w:spacing w:before="260"/>
      <w:ind w:left="317" w:hanging="317"/>
    </w:pPr>
    <w:rPr>
      <w:rFonts w:ascii="Arial" w:hAnsi="Arial"/>
      <w:b/>
      <w:sz w:val="22"/>
    </w:rPr>
  </w:style>
  <w:style w:type="paragraph" w:customStyle="1" w:styleId="UniversityEbene4">
    <w:name w:val="University Ebene 4"/>
    <w:basedOn w:val="Standard"/>
    <w:next w:val="UniversityAbsatz"/>
    <w:pPr>
      <w:keepNext/>
      <w:spacing w:before="220"/>
    </w:pPr>
    <w:rPr>
      <w:rFonts w:ascii="Arial" w:hAnsi="Arial"/>
      <w:b/>
    </w:rPr>
  </w:style>
  <w:style w:type="paragraph" w:customStyle="1" w:styleId="UniversityAufzhlung">
    <w:name w:val="University Aufzählung"/>
    <w:basedOn w:val="UniversityAbsatz"/>
    <w:pPr>
      <w:numPr>
        <w:numId w:val="9"/>
      </w:numPr>
      <w:tabs>
        <w:tab w:val="left" w:pos="283"/>
      </w:tabs>
      <w:ind w:left="283" w:hanging="283"/>
    </w:pPr>
  </w:style>
  <w:style w:type="paragraph" w:customStyle="1" w:styleId="UniversityKopfzeile">
    <w:name w:val="University Kopfzeile"/>
    <w:basedOn w:val="Standard"/>
    <w:pPr>
      <w:pBdr>
        <w:bottom w:val="single" w:sz="4" w:space="1" w:color="000000"/>
      </w:pBdr>
    </w:pPr>
    <w:rPr>
      <w:rFonts w:ascii="Arial" w:hAnsi="Arial"/>
      <w:b/>
    </w:rPr>
  </w:style>
  <w:style w:type="paragraph" w:customStyle="1" w:styleId="UniversityFuzeile">
    <w:name w:val="University Fußzeile"/>
    <w:basedOn w:val="Standard"/>
    <w:rPr>
      <w:rFonts w:ascii="Arial" w:hAnsi="Arial"/>
    </w:rPr>
  </w:style>
  <w:style w:type="paragraph" w:customStyle="1" w:styleId="UniversityBookAbsatz">
    <w:name w:val="University Book Absatz"/>
    <w:basedOn w:val="Standard"/>
    <w:pPr>
      <w:spacing w:before="200"/>
      <w:jc w:val="both"/>
    </w:pPr>
  </w:style>
  <w:style w:type="paragraph" w:customStyle="1" w:styleId="UniversityBookEbene1">
    <w:name w:val="University Book Ebene 1"/>
    <w:basedOn w:val="Standard"/>
    <w:next w:val="UniversityBookEbene2"/>
    <w:pPr>
      <w:keepNext/>
      <w:pageBreakBefore/>
      <w:numPr>
        <w:numId w:val="3"/>
      </w:numPr>
      <w:tabs>
        <w:tab w:val="left" w:pos="431"/>
      </w:tabs>
      <w:spacing w:before="300"/>
      <w:jc w:val="center"/>
    </w:pPr>
    <w:rPr>
      <w:rFonts w:ascii="Arial" w:hAnsi="Arial"/>
      <w:b/>
      <w:smallCaps/>
      <w:sz w:val="30"/>
    </w:rPr>
  </w:style>
  <w:style w:type="paragraph" w:customStyle="1" w:styleId="UniversityBookEbene2">
    <w:name w:val="University Book Ebene 2"/>
    <w:basedOn w:val="Standard"/>
    <w:next w:val="UniversityBookEbene3"/>
    <w:pPr>
      <w:keepNext/>
      <w:tabs>
        <w:tab w:val="num" w:pos="431"/>
        <w:tab w:val="left" w:pos="578"/>
      </w:tabs>
      <w:spacing w:before="300"/>
      <w:ind w:left="431" w:hanging="431"/>
    </w:pPr>
    <w:rPr>
      <w:rFonts w:ascii="Arial" w:hAnsi="Arial"/>
      <w:b/>
      <w:sz w:val="26"/>
    </w:rPr>
  </w:style>
  <w:style w:type="paragraph" w:customStyle="1" w:styleId="UniversityBookEbene3">
    <w:name w:val="University Book Ebene 3"/>
    <w:basedOn w:val="Standard"/>
    <w:next w:val="UniversityEbene4"/>
    <w:pPr>
      <w:keepNext/>
      <w:tabs>
        <w:tab w:val="num" w:pos="431"/>
        <w:tab w:val="left" w:pos="720"/>
      </w:tabs>
      <w:spacing w:before="260"/>
      <w:ind w:left="431" w:hanging="431"/>
    </w:pPr>
    <w:rPr>
      <w:rFonts w:ascii="Arial" w:hAnsi="Arial"/>
      <w:b/>
      <w:sz w:val="22"/>
    </w:rPr>
  </w:style>
  <w:style w:type="paragraph" w:customStyle="1" w:styleId="UniversitySpiegelstricheEbene1">
    <w:name w:val="University Spiegelstriche Ebene 1"/>
    <w:basedOn w:val="Standard"/>
    <w:pPr>
      <w:numPr>
        <w:numId w:val="5"/>
      </w:numPr>
    </w:pPr>
  </w:style>
  <w:style w:type="paragraph" w:customStyle="1" w:styleId="UniversitySpiegelstricheEbene2">
    <w:name w:val="University Spiegelstriche Ebene 2"/>
    <w:basedOn w:val="Standard"/>
    <w:pPr>
      <w:numPr>
        <w:numId w:val="8"/>
      </w:numPr>
    </w:pPr>
  </w:style>
  <w:style w:type="paragraph" w:customStyle="1" w:styleId="UniversitySpiegelstricheEbene3">
    <w:name w:val="University Spiegelstriche Ebene 3"/>
    <w:basedOn w:val="Standard"/>
    <w:pPr>
      <w:numPr>
        <w:numId w:val="4"/>
      </w:numPr>
    </w:pPr>
  </w:style>
  <w:style w:type="paragraph" w:customStyle="1" w:styleId="UniversitySpiegelstricheEbene4">
    <w:name w:val="University Spiegelstriche Ebene 4"/>
    <w:basedOn w:val="Standard"/>
    <w:pPr>
      <w:numPr>
        <w:numId w:val="7"/>
      </w:numPr>
    </w:pPr>
  </w:style>
  <w:style w:type="paragraph" w:styleId="E-Mail-Signatur">
    <w:name w:val="E-mail Signature"/>
    <w:basedOn w:val="Standard"/>
    <w:rPr>
      <w:sz w:val="24"/>
      <w:szCs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adresse">
    <w:name w:val="Absenderadresse"/>
    <w:basedOn w:val="Standard"/>
  </w:style>
  <w:style w:type="paragraph" w:customStyle="1" w:styleId="Briefkopfadresse">
    <w:name w:val="Briefkopfadresse"/>
    <w:basedOn w:val="Standard"/>
  </w:style>
  <w:style w:type="paragraph" w:customStyle="1" w:styleId="Datum1">
    <w:name w:val="Datum1"/>
    <w:basedOn w:val="Standard"/>
    <w:next w:val="Standard"/>
  </w:style>
  <w:style w:type="paragraph" w:customStyle="1" w:styleId="Anrede1">
    <w:name w:val="Anrede1"/>
    <w:basedOn w:val="Standard"/>
    <w:next w:val="Standard"/>
  </w:style>
  <w:style w:type="paragraph" w:customStyle="1" w:styleId="Gruformel1">
    <w:name w:val="Grußformel1"/>
    <w:basedOn w:val="Standard"/>
  </w:style>
  <w:style w:type="paragraph" w:styleId="Unterschrift">
    <w:name w:val="Signature"/>
    <w:basedOn w:val="Standard"/>
  </w:style>
  <w:style w:type="paragraph" w:customStyle="1" w:styleId="Anlage">
    <w:name w:val="Anlage"/>
    <w:basedOn w:val="Standard"/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Rahmeninhalt">
    <w:name w:val="Rahmeninhalt"/>
    <w:basedOn w:val="Textkrper"/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table" w:styleId="Tabellenraster">
    <w:name w:val="Table Grid"/>
    <w:basedOn w:val="NormaleTabelle"/>
    <w:rsid w:val="00E50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504C9"/>
    <w:rPr>
      <w:color w:val="0000FF"/>
      <w:u w:val="single"/>
    </w:rPr>
  </w:style>
  <w:style w:type="character" w:customStyle="1" w:styleId="FuzeileZchn">
    <w:name w:val="Fußzeile Zchn"/>
    <w:link w:val="Fuzeile"/>
    <w:rsid w:val="00884FC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7A0875-6137-4D6C-A6C5-B9B388049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Tankanlagenservice und Metallbau</vt:lpstr>
    </vt:vector>
  </TitlesOfParts>
  <Company>.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Tankanlagenservice und Metallbau</dc:title>
  <dc:subject/>
  <dc:creator>Kanne</dc:creator>
  <cp:keywords/>
  <cp:lastModifiedBy>Holger Heckel</cp:lastModifiedBy>
  <cp:revision>67</cp:revision>
  <cp:lastPrinted>2026-03-11T19:49:00Z</cp:lastPrinted>
  <dcterms:created xsi:type="dcterms:W3CDTF">2026-04-01T18:26:00Z</dcterms:created>
  <dcterms:modified xsi:type="dcterms:W3CDTF">2026-04-02T18:52:00Z</dcterms:modified>
</cp:coreProperties>
</file>